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329" w:rsidRDefault="00ED3329">
      <w:pPr>
        <w:rPr>
          <w:vanish/>
        </w:rPr>
      </w:pPr>
    </w:p>
    <w:tbl>
      <w:tblPr>
        <w:tblStyle w:val="divdocumentdivnottopsection"/>
        <w:tblW w:w="12349" w:type="dxa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87"/>
        <w:gridCol w:w="3402"/>
        <w:gridCol w:w="300"/>
      </w:tblGrid>
      <w:tr w:rsidR="00ED3329" w:rsidTr="006B0128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/>
          <w:p w:rsidR="00ED3329" w:rsidRDefault="00ED3329">
            <w:pPr>
              <w:pStyle w:val="leftpaddingcellParagraph"/>
              <w:spacing w:line="36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ED3329" w:rsidRPr="00D10D7A" w:rsidRDefault="00506C2F" w:rsidP="00D10D7A">
            <w:pPr>
              <w:spacing w:line="1990" w:lineRule="atLeast"/>
              <w:rPr>
                <w:rStyle w:val="divdocumentright-box"/>
                <w:rFonts w:eastAsia="Century Gothic"/>
                <w:b/>
                <w:bCs/>
                <w:color w:val="576D7B"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0"/>
                <w:sz w:val="28"/>
                <w:szCs w:val="28"/>
                <w:shd w:val="clear" w:color="auto" w:fill="auto"/>
              </w:rPr>
              <w:pict>
                <v:rect id="_x0000_s1026" style="position:absolute;margin-left:0;margin-top:0;width:612pt;height:85.2pt;z-index:251658240;mso-position-horizontal-relative:page;mso-position-vertical-relative:page" o:allowincell="f" fillcolor="this" strokecolor="this">
                  <v:fill opacity="0"/>
                  <v:textbox style="mso-next-textbox:#_x0000_s1026"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D3329" w:rsidRPr="001354D8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576D7B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:rsidR="00ED3329" w:rsidRPr="00D10D7A" w:rsidRDefault="002D28C2" w:rsidP="00D10D7A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600" w:lineRule="exact"/>
                                <w:ind w:left="301" w:right="301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shd w:val="clear" w:color="auto" w:fill="auto"/>
                                  <w:lang w:val="de-DE"/>
                                </w:rPr>
                              </w:pPr>
                              <w:r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lang w:val="de-DE"/>
                                </w:rPr>
                                <w:t>Tristan</w:t>
                              </w:r>
                              <w:r w:rsidRPr="00D10D7A"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shd w:val="clear" w:color="auto" w:fill="auto"/>
                                  <w:lang w:val="de-DE"/>
                                </w:rPr>
                                <w:t xml:space="preserve"> </w:t>
                              </w:r>
                              <w:r w:rsidRPr="00D10D7A"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lang w:val="de-DE"/>
                                </w:rPr>
                                <w:t>Kleinschmidt</w:t>
                              </w:r>
                            </w:p>
                            <w:p w:rsidR="00ED3329" w:rsidRPr="001354D8" w:rsidRDefault="00D10D7A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  <w:lang w:val="de-DE"/>
                                </w:rPr>
                              </w:pPr>
                              <w:r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32"/>
                                  <w:szCs w:val="32"/>
                                  <w:lang w:val="de-DE"/>
                                </w:rPr>
                                <w:t xml:space="preserve">Consultant &amp; </w:t>
                              </w:r>
                              <w:r w:rsidR="002D28C2"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32"/>
                                  <w:szCs w:val="32"/>
                                  <w:lang w:val="de-DE"/>
                                </w:rPr>
                                <w:t>Senior Data Scientist</w:t>
                              </w:r>
                            </w:p>
                          </w:tc>
                        </w:tr>
                      </w:tbl>
                      <w:p w:rsidR="00ED3329" w:rsidRPr="001354D8" w:rsidRDefault="00ED3329">
                        <w:pPr>
                          <w:rPr>
                            <w:lang w:val="de-DE"/>
                          </w:rPr>
                        </w:pPr>
                      </w:p>
                    </w:txbxContent>
                  </v:textbox>
                  <w10:wrap anchorx="page" anchory="page"/>
                </v:rect>
              </w:pict>
            </w:r>
            <w:r w:rsidR="002D28C2"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576D7B"/>
                <w:spacing w:val="0"/>
                <w:sz w:val="28"/>
                <w:szCs w:val="28"/>
                <w:shd w:val="clear" w:color="auto" w:fill="auto"/>
              </w:rPr>
              <w:t>Work</w:t>
            </w:r>
            <w:r w:rsidR="002D28C2" w:rsidRPr="00D10D7A">
              <w:rPr>
                <w:rStyle w:val="divdocumentright-box"/>
                <w:rFonts w:eastAsia="Century Gothic"/>
                <w:color w:val="576D7B"/>
                <w:spacing w:val="0"/>
                <w:sz w:val="28"/>
                <w:szCs w:val="28"/>
                <w:shd w:val="clear" w:color="auto" w:fill="auto"/>
              </w:rPr>
              <w:t xml:space="preserve"> </w:t>
            </w:r>
            <w:r w:rsidR="002D28C2"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576D7B"/>
                <w:spacing w:val="0"/>
                <w:sz w:val="28"/>
                <w:szCs w:val="28"/>
                <w:shd w:val="clear" w:color="auto" w:fill="auto"/>
              </w:rPr>
              <w:t>History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1354D8" w:rsidP="00D10D7A">
                  <w:pPr>
                    <w:spacing w:line="360" w:lineRule="atLeast"/>
                    <w:ind w:right="330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Feb </w:t>
                  </w:r>
                  <w:r w:rsidR="002D28C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now</w:t>
                  </w:r>
                </w:p>
              </w:tc>
              <w:tc>
                <w:tcPr>
                  <w:tcW w:w="8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D10D7A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Consultant &amp; </w:t>
                  </w:r>
                  <w:r w:rsidR="002D28C2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Senior Data Scientist</w:t>
                  </w:r>
                </w:p>
                <w:p w:rsidR="00ED3329" w:rsidRDefault="001354D8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GAMMA – The Boston Consulting Group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Singapore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Leading Industrial Goods &amp; Augmented Analytics</w:t>
                  </w:r>
                  <w:r w:rsidR="00EF1709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topics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in 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Gamma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SEA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IG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vessel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arrival time prediction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for leading global mining company using ML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: precision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increase of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5-15% 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IG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price forecasting of commodity markets using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MIP optimization: $90m USD profit increase</w:t>
                  </w:r>
                </w:p>
                <w:p w:rsidR="006B0128" w:rsidRPr="00EF1709" w:rsidRDefault="00C42C5E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proofErr w:type="spellStart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IS&amp;OP</w:t>
                  </w:r>
                  <w:proofErr w:type="spellEnd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production scheduling optimization for pulp &amp; paper mills, palm oil refineries: up to 10% margin improvement</w:t>
                  </w:r>
                </w:p>
                <w:p w:rsidR="00ED3329" w:rsidRPr="00C42C5E" w:rsidRDefault="00C42C5E" w:rsidP="00C42C5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Advanced Analytics training for global manufacturing &amp; shipping industry stakeholders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spacing w:line="360" w:lineRule="atLeast"/>
                    <w:ind w:right="330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</w:t>
                  </w:r>
                  <w:r w:rsidR="001354D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2D28C2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Principal Consultant</w:t>
                  </w:r>
                </w:p>
                <w:p w:rsidR="00ED3329" w:rsidRDefault="002D28C2" w:rsidP="00C42C5E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The Simulation Group, Brisbane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/Perth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Australia</w:t>
                  </w:r>
                </w:p>
                <w:p w:rsidR="00C42C5E" w:rsidRPr="00EF1709" w:rsidRDefault="00C42C5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Simulation Consulting Projects regional team lead</w:t>
                  </w:r>
                </w:p>
                <w:p w:rsidR="00C42C5E" w:rsidRPr="00EF1709" w:rsidRDefault="002D28C2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C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opper concentrator design verification: defined maintenance &amp; third-party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logistics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requirements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to achieve production targets for 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$2.5bn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greenfield project</w:t>
                  </w:r>
                </w:p>
                <w:p w:rsidR="00C42C5E" w:rsidRPr="00EF1709" w:rsidRDefault="00C42C5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Volume risk assessment of iron ore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&amp; coal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capital projects: identified more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robust designs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worth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additional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$400m </w:t>
                  </w:r>
                  <w:proofErr w:type="spellStart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NPV</w:t>
                  </w:r>
                  <w:proofErr w:type="spellEnd"/>
                </w:p>
                <w:p w:rsidR="00ED3329" w:rsidRPr="00D10D7A" w:rsidRDefault="00C42C5E" w:rsidP="00D10D7A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Capital 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expansion planning &amp; operati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onal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improvements across iron ore, coal, copper and aluminium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mining and processing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,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as well as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public rail networks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&amp;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brick making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2010-</w:t>
                  </w:r>
                  <w:r w:rsidR="001354D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2011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2D28C2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Project Officer - Airports </w:t>
                  </w:r>
                  <w:r w:rsidR="001354D8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of</w:t>
                  </w: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 </w:t>
                  </w:r>
                  <w:r w:rsidR="001354D8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t</w:t>
                  </w: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he Future</w:t>
                  </w:r>
                </w:p>
                <w:p w:rsidR="00ED3329" w:rsidRDefault="002D28C2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Technology, Brisbane, Australia</w:t>
                  </w:r>
                </w:p>
                <w:p w:rsidR="00D10D7A" w:rsidRPr="00EF1709" w:rsidRDefault="00D10D7A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Managed collaboration of 30 global research partners investigating future of air travel</w:t>
                  </w:r>
                </w:p>
                <w:p w:rsidR="00ED3329" w:rsidRPr="00EF1709" w:rsidRDefault="00D10D7A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Secured $900k AUD to 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establish Integrated Command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&amp;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Control Facility for Large-Scale Critical Infrastructure Management</w:t>
                  </w:r>
                </w:p>
                <w:p w:rsidR="00ED3329" w:rsidRPr="00EF1709" w:rsidRDefault="00D10D7A">
                  <w:pPr>
                    <w:pStyle w:val="divdocumentli"/>
                    <w:numPr>
                      <w:ilvl w:val="0"/>
                      <w:numId w:val="9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T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eam awarded 2011 Engineers Australia QLD Division Engineering Excellence Award for R&amp;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D</w:t>
                  </w:r>
                </w:p>
                <w:p w:rsidR="00ED3329" w:rsidRDefault="002D28C2">
                  <w:pPr>
                    <w:pStyle w:val="divdocumentli"/>
                    <w:numPr>
                      <w:ilvl w:val="0"/>
                      <w:numId w:val="10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Publi</w:t>
                  </w:r>
                  <w:r w:rsidR="00EF1709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shed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3 peer-reviewed journal articles &amp; 5 international conference papers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, including airport passenger simulation</w:t>
                  </w:r>
                </w:p>
              </w:tc>
            </w:tr>
          </w:tbl>
          <w:p w:rsidR="00ED3329" w:rsidRDefault="002D28C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ED3329" w:rsidRDefault="002D28C2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lastRenderedPageBreak/>
              <w:t>Education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8051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663"/>
            </w:tblGrid>
            <w:tr w:rsidR="00ED3329" w:rsidTr="00D10D7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2006-2010</w:t>
                  </w:r>
                </w:p>
              </w:tc>
              <w:tc>
                <w:tcPr>
                  <w:tcW w:w="8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spacing w:line="360" w:lineRule="atLeast"/>
                    <w:ind w:left="-9" w:firstLine="9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663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Ph.D.: Electrical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  <w:p w:rsidR="00506C2F" w:rsidRDefault="00506C2F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Dissertation Title: Robust Speech Recognition using Speech Enhancement</w:t>
                  </w:r>
                  <w:bookmarkStart w:id="0" w:name="_GoBack"/>
                  <w:bookmarkEnd w:id="0"/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521"/>
            </w:tblGrid>
            <w:tr w:rsidR="00ED3329" w:rsidTr="00D10D7A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2006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521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Master of Engineering Science: Computer &amp; Communications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ducationparagraph"/>
              <w:tblW w:w="8051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663"/>
            </w:tblGrid>
            <w:tr w:rsidR="00ED3329" w:rsidTr="00D10D7A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2002-2005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6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Bachelor of Engineering: Electrical &amp; Computer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</w:tc>
            </w:tr>
          </w:tbl>
          <w:p w:rsidR="00ED3329" w:rsidRDefault="00ED3329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  <w:p w:rsidR="00ED3329" w:rsidRDefault="002D28C2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Hobbies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Running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2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Volunteering at parkrun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3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Travel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4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Photography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87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 w:rsidP="006B0128">
            <w:pPr>
              <w:pStyle w:val="middleleftpaddingcellParagraph"/>
              <w:spacing w:line="360" w:lineRule="atLeast"/>
              <w:ind w:left="-57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402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ED3329" w:rsidRDefault="002D28C2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8"/>
                <w:szCs w:val="28"/>
                <w:shd w:val="clear" w:color="auto" w:fill="auto"/>
              </w:rPr>
              <w:t> </w:t>
            </w: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P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8"/>
                <w:szCs w:val="28"/>
                <w:shd w:val="clear" w:color="auto" w:fill="auto"/>
              </w:rPr>
            </w:pPr>
          </w:p>
          <w:p w:rsidR="00ED3329" w:rsidRDefault="002D28C2" w:rsidP="00D10D7A">
            <w:pPr>
              <w:pStyle w:val="divdocumentsectiontitle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Contact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Pr="001354D8" w:rsidRDefault="001354D8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  <w:shd w:val="clear" w:color="auto" w:fill="auto"/>
              </w:rPr>
            </w:pP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+</w:t>
            </w:r>
            <w:r w:rsidR="002D28C2"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65</w:t>
            </w: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 xml:space="preserve"> </w:t>
            </w:r>
            <w:r w:rsidR="002D28C2"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9771 9781</w:t>
            </w:r>
          </w:p>
          <w:p w:rsidR="00ED3329" w:rsidRPr="001354D8" w:rsidRDefault="002D28C2" w:rsidP="001354D8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8"/>
                <w:szCs w:val="18"/>
                <w:shd w:val="clear" w:color="auto" w:fill="auto"/>
              </w:rPr>
            </w:pP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kleinschmidt_tf@yahoo.com.au</w:t>
            </w:r>
            <w:r w:rsidRPr="001354D8"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18"/>
                <w:szCs w:val="18"/>
              </w:rPr>
              <w:br/>
            </w: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8"/>
                <w:szCs w:val="18"/>
              </w:rPr>
              <w:t>www.linkedin.com/in/tristan-kleinschmidt-97947515</w:t>
            </w:r>
          </w:p>
          <w:p w:rsidR="00ED3329" w:rsidRDefault="002D28C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Industries</w:t>
            </w:r>
          </w:p>
          <w:p w:rsidR="001354D8" w:rsidRDefault="001354D8" w:rsidP="001354D8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Industrial Goods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8C191A4" wp14:editId="64FD238E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479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1354D8" w:rsidRDefault="001354D8" w:rsidP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Transportation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5BD2C5CD" wp14:editId="3FFB2D0D">
                  <wp:extent cx="827044" cy="17085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1354D8" w:rsidRDefault="001354D8" w:rsidP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Supply Chain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851906D" wp14:editId="1C1E901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F1709" w:rsidRDefault="00EF1709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</w:p>
          <w:p w:rsidR="00ED3329" w:rsidRPr="00D10D7A" w:rsidRDefault="002D28C2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Skills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Problem Solving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479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Communication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6468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Team Management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ED3329" w:rsidRPr="00D10D7A" w:rsidRDefault="001354D8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 xml:space="preserve">Data Science </w:t>
            </w:r>
            <w:r w:rsidR="00506C2F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Experience</w:t>
            </w: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1354D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Digital twins, Simulation</w:t>
            </w:r>
          </w:p>
          <w:p w:rsidR="00ED3329" w:rsidRDefault="001354D8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581F4322" wp14:editId="425F527B">
                  <wp:extent cx="827044" cy="17085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6468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329" w:rsidRDefault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Optimization</w:t>
            </w:r>
          </w:p>
          <w:p w:rsidR="00ED3329" w:rsidRDefault="001354D8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4B91CAB3" wp14:editId="331A1875">
                  <wp:extent cx="827044" cy="1708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13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329" w:rsidRDefault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Machine Learning</w:t>
            </w:r>
          </w:p>
          <w:p w:rsidR="00ED3329" w:rsidRDefault="002D28C2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0453C716" wp14:editId="1D0943BA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167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1709" w:rsidRDefault="00EF1709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  <w:p w:rsidR="00D10D7A" w:rsidRDefault="00D10D7A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:rsidR="00ED3329" w:rsidRDefault="002D28C2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ED332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FA727FC8-AE63-49EE-834E-A54A68B8D47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9DBD877C-7575-4591-B36C-30E526CD1613}"/>
    <w:embedBold r:id="rId3" w:fontKey="{8C1A9D67-D6DF-45BE-813F-A13EC545CDBF}"/>
    <w:embedItalic r:id="rId4" w:fontKey="{42DF6A2F-6610-4225-860C-30064BD6100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D234C834-B04E-4126-A46F-276AEEED9BE0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6" w:fontKey="{F1CD7026-F770-4E46-B099-121F8ABCD2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483A45A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9CF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56BC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498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4CEF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D89F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2203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96C83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289C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ECCB00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E644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1048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82A9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42D0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C0DE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D0DD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1C4C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FA6A8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0DA6E8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B634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D67B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97AF4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3239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A64F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58A2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862C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65826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B141AC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9879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D6E1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20A8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069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48C75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7DC4F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8EA6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EEBE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5AA21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8A24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EC09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BC04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CA61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E84D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3C2E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E51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2A30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0D7E161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640E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0F0E2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866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ACA7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88B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7629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5A3E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6A70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E0A47F8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EE060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F47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3A2A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F1CA3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D035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B052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C2F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0A04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44828D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0A898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DC4A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68ED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F804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2BCA6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8C13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B8EF0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68B3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79E32D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3A5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EA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00215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102A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7E97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0630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7A80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6693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7C10DB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00F3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AABD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3EE3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502F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16A5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328E3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54AB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8268E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C13EE20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4E6D7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B252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BE3F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F26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7E1A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8A16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9F224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8085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62F488E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B2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4A25F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3AEF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D8BE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E211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0E234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3F4A2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D642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894C9A8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8E7D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56EA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8A10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CC3F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A842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4635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12C8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4C080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0EC6037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4082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1E39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8E13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68F3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CE5A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02DB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130C5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7861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329"/>
    <w:rsid w:val="001354D8"/>
    <w:rsid w:val="002D28C2"/>
    <w:rsid w:val="00506C2F"/>
    <w:rsid w:val="006B0128"/>
    <w:rsid w:val="00C42C5E"/>
    <w:rsid w:val="00D10D7A"/>
    <w:rsid w:val="00ED3329"/>
    <w:rsid w:val="00E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83F1B6"/>
  <w15:docId w15:val="{73E172B7-5563-4B36-9261-DD6760C0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576D7B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576D7B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6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paragraph" w:customStyle="1" w:styleId="documentratingWrappernoLnht">
    <w:name w:val="document_ratingWrapper_noLnht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BalloonText">
    <w:name w:val="Balloon Text"/>
    <w:basedOn w:val="Normal"/>
    <w:link w:val="BalloonTextChar"/>
    <w:uiPriority w:val="99"/>
    <w:semiHidden/>
    <w:unhideWhenUsed/>
    <w:rsid w:val="001354D8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4D8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TristanKleinschmidtSenior Data Scientist</vt:lpstr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TristanKleinschmidtSenior Data Scientist</dc:title>
  <cp:lastModifiedBy>Kleinschmidt, Tristan</cp:lastModifiedBy>
  <cp:revision>2</cp:revision>
  <dcterms:created xsi:type="dcterms:W3CDTF">2020-05-28T10:41:00Z</dcterms:created>
  <dcterms:modified xsi:type="dcterms:W3CDTF">2020-05-28T10:41:00Z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jEkAAB+LCAAAAAAABAAUm8WS40AQBT9IBzEdxcysm8BiZunrd/bmcITH7a6qV5l2DIehLMswHINyKMYjCCIgHE5DBI2jMMOQDE1MU3thbc9EYlrJD5vdRbZTPwpb6WFJ8/NeqV9snSx8Xv1OzQvFXCeRzy+J0zK1JhnxCGusJSQbMbJwYRro5a8sqlPLSXgXziubW5QWzEoQ9K9XMpzx8l/CHEinmjQKjm2zRD/Dz06VSnPzirr7aeRBArktUci</vt:lpwstr>
  </property>
  <property fmtid="{D5CDD505-2E9C-101B-9397-08002B2CF9AE}" pid="3" name="x1ye=1">
    <vt:lpwstr>hZNDoTdZXm0txwKpEDzPuTL+BpJ5UlUAxNZ4qNHRwRKEuwbZ9j7WDdIfotPc7FPmpCOb0iOEyCEhL2nP5cn/3kb7cGYql7EHcYGnXYls5b0ue9PmR0YJ0AubrmQXm1o6n7CEi5iZlvBYJ8xlHnKkfIw+pHOIFoop1br9IKZDOAPMOzOrr94vhGNSnMnBaLQ2BGNfzLAzkOs/bS/Zu26Mu62ifdDWo+bL4iKD7ZTr8BSOhGH6qXg0Gs0pg4cXXMh</vt:lpwstr>
  </property>
  <property fmtid="{D5CDD505-2E9C-101B-9397-08002B2CF9AE}" pid="4" name="x1ye=10">
    <vt:lpwstr>LgYYtQX34BfLmZ3WzmhNpV3fvx+l+HbI3LvVdt+mo8Vxq/6sfTr2EiweNu43IVJP3QIBHaO9XsSpbgWIeATn9NKGtDDGDLmFy+LiXN8lVF5lyJm3PMI095ruFxS/Ve+PplowZKQ6zHeaIETGCA/eDpQ78xxR8BNT/0X0KXj8iOhzWJgRPCTPSUafYNx2vQtTpevDUg8qCnZxocCHNGXZ9P1O+HgdmOlkD0sbfU1LjU606zf/Pvh5+uYyZ7pkwHe</vt:lpwstr>
  </property>
  <property fmtid="{D5CDD505-2E9C-101B-9397-08002B2CF9AE}" pid="5" name="x1ye=11">
    <vt:lpwstr>gTJ0N2/8I3Ae2Ql66iLnz3d3KPZ9a8jGjzxlC4iz3snceLH8MozX+Wco7AmhGqO1mJhYKcT323lqRvKRUxugeO86W9jXnlSrE53kkjOuc8byFJphIVFymqcKw99UADGxXivXBtvM2HIIFG7+lviosb702KYBWzCBEauM/nDxpKj1n6T0q/guynkhrlY/ssMas3pF/6+7fzso15ycuOp+ArX74UYjD0EBYOxPYs0RFe8XLZn0AA+b6sL6zF+ZVaB</vt:lpwstr>
  </property>
  <property fmtid="{D5CDD505-2E9C-101B-9397-08002B2CF9AE}" pid="6" name="x1ye=12">
    <vt:lpwstr>P+U60dMioxEJ8eVZUatpA44ap3MFvyBWkeX7BEF6AVQGQ2o7bYm6OXKqCw/1FB/1XxMuvoglPfvnnI/GQsFnu4nnK4F/HFewBHLIkoivg2XSgAof3CDDUxJjiSaq97hp58Y3Qm4uBl9wgMZl22fpGgTvwsoitCW0sXPlvtZLhoeLeznpkeYd8SuVLyeDQJyDawBK0+lxZ9Q9IB4e+DTHlgHOpWp/b8ZyL3vGFJjn7BGIUBgNTIEMRdJSk+ofR9C</vt:lpwstr>
  </property>
  <property fmtid="{D5CDD505-2E9C-101B-9397-08002B2CF9AE}" pid="7" name="x1ye=13">
    <vt:lpwstr>KgEl/d2zaYxsThFnkvapqcZipQlwOYu2onhcQ0dsLqoodnGHEUYr8MR7GGir9lyIIRqDZy33e2icHX5c67M+sFheqlR6nbcbRqsa9uoDa5N7gZbh9RobEHHOjLiuAhs06YGFLGWJyXfAcrPWzF0At4Sbb9m7nXwJbb61xXNpdsG2ZgI1WHLWZl/IrNpexzu4U212wLze6oXv74bABd8qi+287qPU6kkZvtdhvKZ/SYVpehgol1BTHsQ1TKWvRFH</vt:lpwstr>
  </property>
  <property fmtid="{D5CDD505-2E9C-101B-9397-08002B2CF9AE}" pid="8" name="x1ye=14">
    <vt:lpwstr>T8RP0J938hn2EMYHsPMryCxJjmwnO3I+JvKaYZjLZRYsX7+Qu1JU/cPbhwqo4ouFqa2rJ1jImusQwo3NO3yCfpKGTE4/R+NnHP1gJruj+ODTpFCxJ6cZg7KumFVFjsKmc6WObxC93btrAIz+9v4m/Cq7YnMb6TRoornGKk4i8obt2E0I+V+Q3cHyy+bT/Hozr/QY2yXUsBzeRa151KU7iyyyda1AesNs4lLyOuePpvEqplrkee3n6m5A3dJ5N7V</vt:lpwstr>
  </property>
  <property fmtid="{D5CDD505-2E9C-101B-9397-08002B2CF9AE}" pid="9" name="x1ye=15">
    <vt:lpwstr>QLnpxekVDjf2wnzhbvA1vyBFY/y1S+5flQx4tzFt9QNUtEkcWEO4u37WyKpNjIWDfZN/SR8xaUDTgrDP3wzd2OVF3Nf76IBhDNQcpooawn+CR2Adh+w0AqxahzO3vAI3B2ekLdvNK5v/zPS1aLPuFa6HEi2/qhLO6jRYZ1Xw2+7UlUB4vnKP+LJnh+g+w7gjKmxgLIZc43re04aql0wazFdekW8WdFH5rqLF4qeZb/IfgqUnXJYM8+BMxWaOtnX</vt:lpwstr>
  </property>
  <property fmtid="{D5CDD505-2E9C-101B-9397-08002B2CF9AE}" pid="10" name="x1ye=16">
    <vt:lpwstr>rxPxpeGLvbp2VbKy7YyT0Wyac7jET9fIBLhS6YxJv23Hi8K7lNo4ZionVIjpN4aKWVuw6WFdzTrO2QsCbrBdcqcKJ46HeiF2cY6l9yfU+NksKhoqsv8CNvTBpFigiq60YQFCx0x+N/b35FmJf9Xm8Iu56/SDqnXUvYkDQCLx7Ia5sqnYgJ+wONmM8bDBRWRmpPTiV8dHg8AqG+XfFqe/+JWrOUphHWhNK0/MThQtYaz1o5kjQpVpOn+98qfCBOh</vt:lpwstr>
  </property>
  <property fmtid="{D5CDD505-2E9C-101B-9397-08002B2CF9AE}" pid="11" name="x1ye=17">
    <vt:lpwstr>CtXTMGEVNOSHU8WtRU+qQ09jT6sMItPlGf7j7hyDds8Zn/oSQ6+jpRGzHCgSBwx6YxXWkYDM8uMPjWSN/i1zecqXWRV+zoSx5Tyz8RGLfR8y+Pfs7ODGZ5RUiQPL3BSuqJj9E2Q2x4NfW/zua7n0zjv+py0k4kmSJMB8OA+algWB++8QoTw3K7SeUKnnM49/bT0g/evwYVIW5r6O2FeNkwbHiW4Fs2NnoA7sonbzEah3y3rDyomzuiTZ0WLNSE9</vt:lpwstr>
  </property>
  <property fmtid="{D5CDD505-2E9C-101B-9397-08002B2CF9AE}" pid="12" name="x1ye=18">
    <vt:lpwstr>j1yLl3uhQLU3/4va75CgvN+F6nXTCAZ4EG9HTQsZwBTwO7ppWWZMmUfLnU4txaeledjjac9GcBwV+PaKJHqwBDsNpfniFf+4cQLhDBQVape6hA9QruUVf9pH3LGNYl7J9+0XOwN2DknmqYFB4W+MVgWesopeKSTvw7gPEPfPh0XbJ69EnOJdzIA52Uuqz1RAAC2J3TlfS8iLQL8j8SuyhuDb3uD3EmngT/BuGYHK5KtTvdmCWg/9AbLDbeZ8Tys</vt:lpwstr>
  </property>
  <property fmtid="{D5CDD505-2E9C-101B-9397-08002B2CF9AE}" pid="13" name="x1ye=19">
    <vt:lpwstr>KxR86IMOxe2dgxQhWu879qkujhpUBSyGnNw9Sq0vsHOz1/KVNT+lBdch5uEd4SUskPI0jQGGeSvBEE4SBdMhCoZErMig15nEL+Jdx8A2uEoVLjuN/2RpLE0PofCgsf9dHlwoj4uJ7n6WxnplrNmYdh9vH4k+3MyfmLG3xlqGHmffBjtb84WzJlz2A/WoPgH7U/9qR+rbsZLXN78BedGYjhnT/zla7EIxTlF9PTPIbsj0FXtcJVlcZ/ZMmNehbXw</vt:lpwstr>
  </property>
  <property fmtid="{D5CDD505-2E9C-101B-9397-08002B2CF9AE}" pid="14" name="x1ye=2">
    <vt:lpwstr>JsK66q8dD4bSHKc4HgRLLyfT8qR0R0q0ugAzKsZi56mBiKqsV4diM8CHdowRfURN+6bLMZuE+hT9qYeDlrCC9ALJHM4bXC9QU1lqPEy4O6onMQEkeY9RFAPX8RqQqUQWx8KJAxzk0KhEH4TC4nOCgwuS1h4GAb+5JzTqP3VxrIqA2AwAF1a7gV5meunqpCfGBIpv5y5IPeCmRyruyRTRZxOnp6V8V9kgAPQypFrF2UyVOVDDkoBG8Ud7i401irU</vt:lpwstr>
  </property>
  <property fmtid="{D5CDD505-2E9C-101B-9397-08002B2CF9AE}" pid="15" name="x1ye=20">
    <vt:lpwstr>zyo/gcyTLYB+9Wj4rOlG204UGShDECpICfj3WelFp2x29QqC83Ul4j/9YYbyCvk8mTuDnGs6xBDE8pmMoublRbKb122XJslInP6GUdpbVtLppPnbPhvde+WHy3b06/ybik7H2LKzGsiP5u5VnKdBrqPN+RDS+9V1yPxFa4FuwNnarJwqEz93gxXVQhcio/33QPsuKpgLKu1e24yK5S+NZSScfjQnFycPjrp2CP2dUBw9D0FZAfJe00CNI3IOM5B</vt:lpwstr>
  </property>
  <property fmtid="{D5CDD505-2E9C-101B-9397-08002B2CF9AE}" pid="16" name="x1ye=21">
    <vt:lpwstr>QoGW8zholRfKTukETbLBylqSZlRHs+T7q/ORnEB5tHnqItnyIs5+4jqZ2V7vME1VVtrOTbVB0RCZ1LZPMvO4HW2Pqd3e8x7ZRuPSOEoolrivphL7G2aVuDg6F2LeP3WLoSowEAazQX39ltG7MRS9B4I7DhdY/hz2eIEIDuquNQmrEnyZMpvehS3158dkBezJFMYpG51Mra/0INtgDOvLgRJD9dgANclLBS026lhk1lJRl/4D2F8BUQF+yQ510tc</vt:lpwstr>
  </property>
  <property fmtid="{D5CDD505-2E9C-101B-9397-08002B2CF9AE}" pid="17" name="x1ye=22">
    <vt:lpwstr>hC9Rd0Ol8EWWLXFHkOkw5Zo2VyEf5QX1JufwOUOsVccxl8z0OrDv3wl+ZzplAJCm+fR6jtBoGMKtqBe/+xjh8J0w/osGW2y+VtiBYGjjnLMt0Wc7LBBSd/3TGBK4rcNuQgUFEl08xC2CDrVtb8AVEyiy0BOUuu7cJWUpOccegVNXbjEZNeS5jsWGyDvzKPXP33otAdRktM7Y0Od8OXorQj8miXgHG5/ugv0BIrTKLhtyFG60rzfkhj46EGWOzLO</vt:lpwstr>
  </property>
  <property fmtid="{D5CDD505-2E9C-101B-9397-08002B2CF9AE}" pid="18" name="x1ye=23">
    <vt:lpwstr>MPThK7I0HJd9YyWDdhCpBRHsS3EUOT1r5Eg6KMV+P6LYdkFiGugJumch6JU9/IWuaHmpSM95n6nHwdM9l+OZsMVuzC/V8zJKYlmsf02eK7aUNG4XEz0c98oDO12HGjajYlzjaS0Zp+3mmaLUFyec/5Wxy5WqyHItfIAZgO5v/Ri7ZHPzlEZMnMj4JdhsF6T/NxsVj/x8KhuwT+4mnaQTPFKMLV70S841LKzfQS1TAAtKH1wiEOKzf+OBuqKA++0</vt:lpwstr>
  </property>
  <property fmtid="{D5CDD505-2E9C-101B-9397-08002B2CF9AE}" pid="19" name="x1ye=24">
    <vt:lpwstr>0f8Q45N8DfbpySkg888iTJiYPIzjFcw+MXQMWi0+r+PUwzaLp2qj6cGD1RW8lmxRnj8gKR5x/iLkkPact7OWXDm4AzP1jn6Q+gi5YujGn12F+aA4PYNJR/Wiic1ZVndUabCL1N9evPV7/MtKBHumgm3/Nqf0UvP5dOHbbw3YwL0XswbpVir/1Yvv+Y5z2+Hw4zov6WHuXmid1jE8phATH4J+jKGmtSOpm9oFCYZqKDqcVlhcWh+EJJ9PMiSN2KN</vt:lpwstr>
  </property>
  <property fmtid="{D5CDD505-2E9C-101B-9397-08002B2CF9AE}" pid="20" name="x1ye=25">
    <vt:lpwstr>M+PhX9E8Yv1/SWMp4FsozUgmayrMpLgjXnIbp2mBws1BO1RLNf4LDtqaAMogaWrCVFEI8xIR+AuRi1MtNihtWTr73kAnIrsOQg0eJR5syVdiQqxsgCvWutBvDC/R4i9jYWP9/DSgyyXhgLC7qmY8FRl2R0aU1snL25GVs4msViAbAd37NMGAhnVtOJmmthf6rt+FsEPA2YLu1xvgEeAutpK593L+yYyec7aWWyz7opZgPP1FIJSTB9rMw+DuP5h</vt:lpwstr>
  </property>
  <property fmtid="{D5CDD505-2E9C-101B-9397-08002B2CF9AE}" pid="21" name="x1ye=26">
    <vt:lpwstr>iLmLdyIGgwksqlYjcTmZM3UfvrYFKXlxVjkri/ENSaBWTtdcBD2a2Qe/Uc19Mahd923ODy9Q/DkTcLnk87xX55ZGzAzVUJJfgfeS1PFWlPqv8lRWh1z1+JieJHa0zJSilFFPjsUV4tNvBJbnsns98GlBMhHXtCQ4hd8q4M+VdQY9erxQLdlGMIPqAt+6kJ7rmfbwtn14GU+RsKo90V7p2unqhS9LgRuhn2u5IZ/SX2rY0dkr1l9znWhG7I6Zn3Z</vt:lpwstr>
  </property>
  <property fmtid="{D5CDD505-2E9C-101B-9397-08002B2CF9AE}" pid="22" name="x1ye=27">
    <vt:lpwstr>tfs2c1A2zUSUqsHtymJNIR9vgumQFs6Ufj5XNLbZXXuwQ0WF5WUhQp61OKMBKcEEOyxLzt3//XaO1xuXo1AoXUVh0SWqE28jZdD4kzoSZClXYt5/iUkkyky3JFh4M7VY0VSoWIB3PvcFPeFzI5eXY/ATntG7b2VeXR5Sp6uGGmOrf0Ip9R9OBS5n4ix9fmn37xko5igyrertGLSK256XaAv3maZoZQ4d01QBBgigt3T5SEqc0C+FA8LPcuu/mqv</vt:lpwstr>
  </property>
  <property fmtid="{D5CDD505-2E9C-101B-9397-08002B2CF9AE}" pid="23" name="x1ye=28">
    <vt:lpwstr>ZWfPxXerg/os7JME6JQwJZsO28grTwJdRix6mBFQr5hnjtoZ0cKGTnfF+UwvNzv8j9To4gQVvYNRlU/P3xE1fxjrYbGPs8smytEQq2RXVnrg8/Hy/1NCEJ8CuOPCQ1IV02kay8rhVAP6B5IkzvAeGnaTfZ9o69ssoVp/lg8DG4px5J+9FW2S1MXEnk1NAdIyUfOtgh12SFstGLiSb6geLtTM6PSPoIFr2VLf7jYi4M2IqGyZOvO+ZzO5V+MiCW/</vt:lpwstr>
  </property>
  <property fmtid="{D5CDD505-2E9C-101B-9397-08002B2CF9AE}" pid="24" name="x1ye=29">
    <vt:lpwstr>i+ErVXpT9cgHeMZvIMDsrZ1HfsGfqfiYVwGrHOgrwxUOhG0WNWfVdRDxPb/9eYDuWclUcKrE7i9i5ptlWGqcMHOVx8+Wm8SfWf5T8duNFD43sB1JjuAKTFani/rmLLrSYVjvRn0YyxbjHkwp5eGNn1PSomeihq5avEmoIpYOcWotS7f02QKkKb4+w2D4WeQD7GBR9IIlu6aCgODIbBlAiW6wlxQTJVluWVC2S/Kjdxv32DWhHhJMg7wH+fgZfT5</vt:lpwstr>
  </property>
  <property fmtid="{D5CDD505-2E9C-101B-9397-08002B2CF9AE}" pid="25" name="x1ye=3">
    <vt:lpwstr>dddzNAWSDjfDgdaMUBsSEeY7Rwpe2kImEoU8J6oqXQtiXS/oSHhVuw01oE4Diz7WaN3H2W+PLkXfeNfYqltP3DB43jNatS6dlv6DpQpy0nV0R2msmQDz4Thkh7HiedBYupnJm+yvNEgiAOlCzp5pD4WFj/THvaLXYfVkdH3J0SsK+oEgSwUmk8y/pLCXzM5yV/7vXgOf++E4wi+iLuFvKc+NhjQ4tDuzgHMZPMxwS2AKmi/nnF3v+Kmi0nKuky3</vt:lpwstr>
  </property>
  <property fmtid="{D5CDD505-2E9C-101B-9397-08002B2CF9AE}" pid="26" name="x1ye=30">
    <vt:lpwstr>wtzbaVraVl91ZHSh2rNJ4L7PxD/AlwX6Ez1IkbQIp4e/9M7q35jmL8XfUmz7v4DQPxXjOjn69OodGkIgnEf1ov2YbybuWvEmQkgUo2IC+QSu6tCoNFInco2faLgiK7GZG927ardDRdlIgMbsPjx6ywPPDqdTK08zzWeZ4/0LjF7bw8c5Z13/f4+4KLhqpUfPMw+IaoTGibZXzCynDwYdtEp/i8YOA/8Gl+FdJdf6sxto+y8lXdvJHjBZENGwPQA</vt:lpwstr>
  </property>
  <property fmtid="{D5CDD505-2E9C-101B-9397-08002B2CF9AE}" pid="27" name="x1ye=31">
    <vt:lpwstr>LxQA3VCgR8n0yBgiWffUAJq4RFXRSptuk7p6zYfPyiQZ581DCZlZaKJrxSFqSYpck5l2v+WQx/E6HxPhLP+NcRDlFxq8mHtWV6qm/gCZDSUIY7eMPmoIb7gi7sGpUFeNpU6K9yuSD5kiHG93uibX4IxdqE5hMkyuiHl0FS6f3aVXOV8Me27vrJhqKM3nqjor+dfprIe68F/M2ElFsvfD2cAsRaHRtGfamyz8ze3M5qg0JQyyt8N+q3IovQfC2sR</vt:lpwstr>
  </property>
  <property fmtid="{D5CDD505-2E9C-101B-9397-08002B2CF9AE}" pid="28" name="x1ye=32">
    <vt:lpwstr>Et+3bnAe0jZkFHOD7F1/G7fHZLGRVq8UdB1ya/6Mle4Wol/aUkEMSx4wUtL58HbQGSzDnAr0K5wG61Gk+H0wNx272Y5w0d1gYL7UA51F1d+ASLTxn0X4fQ5Fve34AUshrQHt5MgBwnAzGkn0uwNQ5VSQTvC82+azruz1yG+gT41JfSrHMhKG+BskYLcpBes3UCYgJzdLO3SFRI1/b/mLyJk/pvU1J5o5Nn/Bct5p81ZLRRj3vjRFIyzgL0rw0hv</vt:lpwstr>
  </property>
  <property fmtid="{D5CDD505-2E9C-101B-9397-08002B2CF9AE}" pid="29" name="x1ye=33">
    <vt:lpwstr>fGBQyeqicDmRxEtIKe3xPbcWcFlCJOputVBTyr5o2SNWEkKqlblxGUjySj//rlwsicEOLOcKmwRzhm/sU8uWVU9EF9fOPmZOXVnfLBwguHaf6ILeqLB3TGWM1KSveqXEzRf9AHq7TkHHKuf+96oPL7V/A/7XbZY4ksia0ZtWkpq3Ljys5/eEU4kAFB5tUPIgo4CdlAUBMFjGH7d6l+UfoHlNhaNT+IJn6psSBfpbjp/qUeZDT667FPA0YGD63vT</vt:lpwstr>
  </property>
  <property fmtid="{D5CDD505-2E9C-101B-9397-08002B2CF9AE}" pid="30" name="x1ye=34">
    <vt:lpwstr>WBCjNIOPQIefBlMLqh4BbOUX9YHGaO9DV9Af58R7MhtjbdEVb+lvKlyl0DDDZxIK0tyeQ8Pe1ylNIZtZu5kRBGeKM2MYFNLNVBbV3s5pLaCLDd6E78d67D7L/YqRm6xctVLBM3SpLQcTQFD7jQtVUU98zUBgYegFI0NsCQCmDy70kbyxeHVeNsZ5atwNnCqeRWs1HJwXY4y5cIXAWieJ+VjV+ZlIeR2bLeOvl0onLahJP6ntmUoAtihTpJC2EXz</vt:lpwstr>
  </property>
  <property fmtid="{D5CDD505-2E9C-101B-9397-08002B2CF9AE}" pid="31" name="x1ye=35">
    <vt:lpwstr>3eVHbrxL/zs2MBJcaNTp08jmdSx8F7YBVQ7yLGpyxvmA+CUqRftzGO0oNGRkknCP6KQjGv97kNitjp2ZPljOdqjKSnQiTBDbzgIAkmXKl1zTP35bHlpeWvaGp003PvdbhTZ2xyaDZL7uy4ay7f8BDmb8G2NWnXuyYlsUB0s+SuZna7CD4Xt61a2hP39dbqk9Epa25Ckpu4u2G2VrKpN7gYL1HuI1FKvlr/pzoZolaHHIBPYqm0KCIloka3J0WoN</vt:lpwstr>
  </property>
  <property fmtid="{D5CDD505-2E9C-101B-9397-08002B2CF9AE}" pid="32" name="x1ye=36">
    <vt:lpwstr>ybyCYdPnJeyObBKH28AferGgPjlBLzM3SR7OwikHFLT4+HiXSr/IF9HuL9df6TJgdCm6+kLV1rPGKjpP8KEtXN48x1YwM7CLsLEByZFkwU2z23FZgL7A+0VmGJNblPg2TKGRyLAS8dxzg0vrZaNwcArGRUv5H8v5U5d3eQ9OlTH2t5JzNQEx6rruWWW8apWpI41mWqoWp/hYx+Vs821d5d4fg/NUdfwXeIppuIfrsHdG7xhbZJesZJ/U9rmLU9P</vt:lpwstr>
  </property>
  <property fmtid="{D5CDD505-2E9C-101B-9397-08002B2CF9AE}" pid="33" name="x1ye=37">
    <vt:lpwstr>UYSlDhvf9h1LNz4m+WZY78GPubrACXs/YV4F1bBkxyix5Wz4riNKcrOx0caCX5OJ8//yxvW0K8zsUdmr+4eSnRKOPSIXmPfzlW0/FTvj+o+D8By81DB/0rptp7+CXPBlFbT92cAQCfgHKnWjd5VTSxQQLHlm7XIvKvZDmvSBxPHIvfwHP7VgN+BM+wNThbKRNHY0Z6ad59Fy6WS7FWPzl6VO328i4rLhjXvV8qWv/gHD/O6Mbda6R9a+p0rAJhM</vt:lpwstr>
  </property>
  <property fmtid="{D5CDD505-2E9C-101B-9397-08002B2CF9AE}" pid="34" name="x1ye=38">
    <vt:lpwstr>zemKA1LPwou5Z46BqbclodzsviPF2RAqsxM7hwlvFgDMa7y6bD6apsB6QuLFgz1tcfWQuDAevOOjjF3T+hE9QwZNZrMFLTV0WkYx7Ry1OsZm/X5X3nev6uwVL+/EykKPKNfW1i6dncgxhgIWlktSlXhJ88vhzmz7cHZ/g8/pU01UwHONJ0BSuqxTJJi04H0DE52tmO/iogjo9+6eU1cP0IGyJrVqjNQ15QYJztxEXn2hZfu6qLVZnBF8GmM9/ZK</vt:lpwstr>
  </property>
  <property fmtid="{D5CDD505-2E9C-101B-9397-08002B2CF9AE}" pid="35" name="x1ye=39">
    <vt:lpwstr>D+9gETeAnLFK27pD7JjyLekK7L3vfK8oHEMW1HJEYrjMicrOj0Ogof2yArrs5KLd8W1fqwhfO02Z62Y+PUplDyAdqHTWoz8DeFGd1CjP4ExbMFGe6cpv5yQxO4byg8flhzn8Yifqbf5Jkjt74sPTwivWITeXLLG2w4JwF/eCxq4XP3zB6XTdXixaiPnkZE2dRYe3L0Xgf3Z5jYxzaINKEQS8+P8HUvJrnYVlMZF/OB1QBme8cBMh3ZuxyUWJL0k</vt:lpwstr>
  </property>
  <property fmtid="{D5CDD505-2E9C-101B-9397-08002B2CF9AE}" pid="36" name="x1ye=4">
    <vt:lpwstr>k4PBzYaGl3t9jwFJY6ytIPARGR8GpmZ5VRSIiWR+cbb94WghxnrWrPXwyR5OvIGXdoTsC5pUws4MnTnzCx8C/Ju8r7KGpg2b2/Cy3tIlLLKKwOBY+ZA74BYpCuQBANxb/l2ZvzsECFK7ElJ/crA5QlKG+Ni1vKU3Wq0gRcDElKVYUK6bAnXoMy/zMdXbq9zJ90yIt5esG60j/NfQz6mcvPBXh1gSAE/u1P73xEkORcMT5t6vLFKSZT4pTLw+tjL</vt:lpwstr>
  </property>
  <property fmtid="{D5CDD505-2E9C-101B-9397-08002B2CF9AE}" pid="37" name="x1ye=40">
    <vt:lpwstr>e7l59VtrjFU1x9Q1UESX13r9Ahs+fegPdPajDsC9JKTy6gmj6vkK4SZFG1YRmwQY+ONT6u9G3U5sboGZd/FVaZNOhr5wFeyTXCF8oIZnJ9+o+/fN0A5gE1yFHAQ8ZlnAw1M7Xi1AAK5GzpN+QPKywemCzFKISu8PgDFPjrQ0/un5ioLClZ5gyVw4dtv7OJw03FV+EPvJ365TMqpuvkcsBMss8uHI7tYQj3iPhx9qbapB07esF8mFEOQs2rC/9i+</vt:lpwstr>
  </property>
  <property fmtid="{D5CDD505-2E9C-101B-9397-08002B2CF9AE}" pid="38" name="x1ye=41">
    <vt:lpwstr>KRKHv7daK2Dd84FEG6sJqV3i2Q+tSc+pv+b1WieYrNycmDEgCAo5z84THFiAdIAX8iyl/a5hBweiQ72VWNjKmOInc4ClAwDLWT5+52okNh9G9WsQUy8FCWljPjIYVqbZj4Hi617m7SmA5w5ASb9jS7XEJSqI7roex/gCynETv4FSTrBhXICxuX9CEFcYf3el7hEthK3QbEgeVvvRsIU3xTt9WtdpCYkOVyKVz4s4t2QZA/7n6TGarAJb+3zTOrQ</vt:lpwstr>
  </property>
  <property fmtid="{D5CDD505-2E9C-101B-9397-08002B2CF9AE}" pid="39" name="x1ye=42">
    <vt:lpwstr>0oe9+7GJ27xx8EX35ZOcQr+4M6BEr1HdJNXJ8oIMxvCe50L/vUorITYW4hgylJXK8BrwAFPu8NWH9kxdXLgSp8oz02P7PNjWRyJl+HE4CU25yCmjBCnQYr6t8rmJug9Mhcn2ZjKNmDPwf53QHXSLc8uZcV6iDFu3U4oAp24tGKWXYrTMnq1MRWE12bvG00qs+6OkHOqlbEzCpPTFE5Hnvo8aMgs2HKmOw6PPNghJd9Q+SdAcWXeZ5wb2CcOC/1M</vt:lpwstr>
  </property>
  <property fmtid="{D5CDD505-2E9C-101B-9397-08002B2CF9AE}" pid="40" name="x1ye=43">
    <vt:lpwstr>jPS2kgb9PgM4WnNMyHtngQI4oVPY6PK7ee99crw94+AB/3Ail/ioM8f8AVd/Ad+c0ePLZqoOFMwhFZT9m/6sWSrCKn8V4JovtesB/+23t0mrCKzK/ywSuVW6m8MgYwfK5AD8R0sZsPkDUSFa7MtYmOpFUffLDTZk0zzD3C5lydQ8l4XhP2hvMl/c69psH0H1VwgjaO7IniVQ1fzxpJ0z5cCva5dH+BXhwz9ZFc0xoPe5TiYRv5LEgxWmcfhAVUz</vt:lpwstr>
  </property>
  <property fmtid="{D5CDD505-2E9C-101B-9397-08002B2CF9AE}" pid="41" name="x1ye=44">
    <vt:lpwstr>MUQwtB5cvZM9d68JSRfc1zGjSEgfT7r2hDEsQFgS7JXAwYSbIMDZVkEJjCaoLBvy+/3laHsY+XQmjKbMVathGnpslJ3BoglHiX3QAUUColdqWvznvhoaRwhFX+8ixlsfIh/PpLptYJ/Qyz9w2EUAIcdcYHPe7Xeso3rAIvN9/2XuS8a/Ww/Td2Pe/WvIpAVs/sSGTuoEUvT3c4mhoRkPhMRQRE3b0caqn8RmqPtnnOBb58OW1cTV8ApVcU3ADBf</vt:lpwstr>
  </property>
  <property fmtid="{D5CDD505-2E9C-101B-9397-08002B2CF9AE}" pid="42" name="x1ye=45">
    <vt:lpwstr>0ww8h9P8IWPzAXTKJhN4QVQoMiAndRCZkISP9mzt/ea2+ODEUxDeO58L/YSJ4UQctolVWL+2xw5f7BuuWaTjmOwm05Xua4s3XyLbRrRy5bRAHzIaEJXvFIKGx9Ccqcx2jFYuGjXTujUyoxhfURB48VksLfQJPG3cPapxVuucixzTC9OzFCEqVsbh7FKi+/TGY2mzPz4M0RbzKpYwBXBAcpF7MZCr2frtaSqXJnEc/rlSNrkMdQ8bP9JEmc2ZjG7</vt:lpwstr>
  </property>
  <property fmtid="{D5CDD505-2E9C-101B-9397-08002B2CF9AE}" pid="43" name="x1ye=46">
    <vt:lpwstr>RNs0Dv1/qjpm9D4WPoKdxyjjki/HdurV6Jf7yxo4HBl+Cmjo6adyy4Pmcgo/UF6fgHNgXbRwEyXLKHDGeJcYzkyEv1QNghgmlzYMqPoqQl0Em6QJRJalEdQAtGGMjvhP76fpoo333NDuc3jRi6SDWTGI0+ibBZ3p5zpRcSTzQeIoIgAD21myzwv3nUvxO+cHX4G72rsUXnZxQVAM2d9bdjGU8IdE7vh1/PjOoN5u8jriEiotfQs6NzK5mVZuJkM</vt:lpwstr>
  </property>
  <property fmtid="{D5CDD505-2E9C-101B-9397-08002B2CF9AE}" pid="44" name="x1ye=47">
    <vt:lpwstr>6g6n5+fLtIOvLN9JRgvKzXP1N80GJc03YQkvJyhkuBT9zBczGUwWF5jMwYxr7ZK7f54CZNIGA9bzEkGFl0UtK3Fcgvx6CXY2o5ABV0aPL0d8CNBmn8bL6Rv0oQZKPaeIE2lRwq5NOB7aovLCCijPbHRtC5W0I7n3klrxA1xdIWmrXuGORqQBkEzC4uwWvsFrA3cujAgwsx7qQmNxbWNoV7PHL8/HeLKEUDXHx2TyB/yWpINZJwH7KfgzT/WE3Bo</vt:lpwstr>
  </property>
  <property fmtid="{D5CDD505-2E9C-101B-9397-08002B2CF9AE}" pid="45" name="x1ye=48">
    <vt:lpwstr>qgOp6QkBNUpt9PUen8zMKnGVfigugLKPkoniT/XCEk5OXDukLcabivViGO1UCJWIjnPo+tyHWZRublFdnyPCMlph4s+nlBfTs9Xb65YVZGHsPhc6MLrO57mrKtZoct+Af8DplGs+l3nTTrCHMfLfu7+9w5bVL8AWb0Q6+0OFPwX7bWIXzpl/CpPsCA7Q60UndAtHJAX3J2fWRwdY3fjBXxoD6DyxM1KwVxrQf/ykiXsMX7FzSI6Xk2TWMWw3CH9</vt:lpwstr>
  </property>
  <property fmtid="{D5CDD505-2E9C-101B-9397-08002B2CF9AE}" pid="46" name="x1ye=49">
    <vt:lpwstr>9HQvpwVuNhkm484Th94o7wCUFFaRE68tpxu3yPCRbs2SjqVF/Ujnd6MEpAy+FM2EFPaiTd8rj++OLQLveuHhEdOC8sUfyf7j6mV/E9fs8lSOEdITaoYn42qwtNAXjJJ4ebYvEIRxSiuV4Km+nSAYigemhPiH4cGFPIVfX/3aaEtXdkWuE2bEiCCOCU4Qi9LB6UirqRnLhj1xlFu/JBzO1Y/EaZnZ7bgyTiub0b0xgl46fOfj4CLH5zH+Ub9+ZEc</vt:lpwstr>
  </property>
  <property fmtid="{D5CDD505-2E9C-101B-9397-08002B2CF9AE}" pid="47" name="x1ye=5">
    <vt:lpwstr>SURtf9hwa+/qJMZubG2uXSPnQSd2y4HlJ/4wh8Fm+rCh+MbrhqQ6QO0fP5Irk8EGFww4xYSw02rBdOztqrhWRKkkRicdk4yQZqr2gKp2dt5DuBJ8fVuiPmEVvDgksOe1gfaAGVA+ihRAJGch09dqEdqwowXAFOdh55VDJy87vINC/vVF9GZiUtfIHscp/983tftqWKenm+wy8G8RVAZUzTUGMNM0IATDSJD2FiAFdJCskmPDq0+YLJ5/7fyH1VV</vt:lpwstr>
  </property>
  <property fmtid="{D5CDD505-2E9C-101B-9397-08002B2CF9AE}" pid="48" name="x1ye=50">
    <vt:lpwstr>Pt+pN7DRjUSoeAG1oYFGbLF5tJxRI5tEMQ0Z/LR0OBTWFl66bAK9IScdLwmMW48ApLKBtfskanH6jJJ89vHRD3wZ8aQLyOxZaBobcd2SVB95sMpLRBhP4ViiHxXegBusjwsRX+NX+tyyYs/NMeI98J4TXkP0z8JJG2De0XRWpRlwqyO0xY+R7moZT0Q+3xncu/Be2Vh9OlPMlYKYysoMnUEMK9LrmYd1lmQGFZg4QEXPMODzd1paETx12psGknj</vt:lpwstr>
  </property>
  <property fmtid="{D5CDD505-2E9C-101B-9397-08002B2CF9AE}" pid="49" name="x1ye=51">
    <vt:lpwstr>FS8eJbWkvXnauaeUSYIjkEw/hr+2FQ2gf1yoz3TUXS+Nvxe0ViSLfwHHZtiOIRsdfJ2LPwUyZzeif60gxZvQ0w+aucJrb0lHq0a6Cgf6s+iW04Ll8K4Uh0xY1izAe/AFocmegI+Dg465BeNITTWZJUL3HQnVQ0ArI0U99U0NQTso3AA0bwT5LxVDjJ8C6CvgPkejS8vZBfE1D8Rl+z6D9Ndv3LMTuB23meVTvu1ThgfgU1ieR45A5912d0JEqCy</vt:lpwstr>
  </property>
  <property fmtid="{D5CDD505-2E9C-101B-9397-08002B2CF9AE}" pid="50" name="x1ye=52">
    <vt:lpwstr>wjnaNKPEZb0gDL5jENeUNiZZxPnrufl0XoPaSxE1WF8BisSIYQTMIInOdnUq/MhdavRkhttEzMGwK0PomqHbxHkvRB/g6e6W8+y4hscq/B9yThXcJ4tzMtjPq28Ef/1fat24/raK0WpDCS5nu1E9mVF/+2Pcfpm5Ddzn/5VZcyLyFCewmjFBuair0UVvW4el2perCAvoA7jehjyGovCfHlfZaryxFAJz50JT37wBSQOCUdxwTilqYz0FKsL5kjr</vt:lpwstr>
  </property>
  <property fmtid="{D5CDD505-2E9C-101B-9397-08002B2CF9AE}" pid="51" name="x1ye=53">
    <vt:lpwstr>LOMBJPgzNgLMH7sJUkPQC0Z9liCWDzWuChORHKCJLwgmLcWxkpyrFFutTNBmY3U5RaBXUpvLV76Fi889X164rp4Mu4j/3bM2+jNxy86eBFwj9QOzDp+tYVTY3gmZUi0V3ZV0sicVquj5D1fQbD/3XlO7hugAN7czVWosFbkNk96VuRtweYiso/r4BnE5xFXrDdVUvN5SOScRWkFW4Ih6piJIQ+f2JGSZNUQAiRoPSgf/bjIXL1fhQxcUZzKCsT+</vt:lpwstr>
  </property>
  <property fmtid="{D5CDD505-2E9C-101B-9397-08002B2CF9AE}" pid="52" name="x1ye=54">
    <vt:lpwstr>HmEUnyeQvGWeu0XY1UMiGfxwqoyO3P3+8vFVzZ9eyR1pr8LHghVP/ytcl0Ur3n2aWNlqauP5GzlMtmq8q0g7tEmuAPwIqUiooQ8mQSKleKsiQopA25C8mNwo2FMLxZr6U4IJ4xng7IM3Nnt7sfFZ1Efvw61d0HAfInF4O3YcemyzT9e1l347QypDiAp86gLFKWfnLAb7RaFMwjm4hs/+CJxTB4QgLlgZQBjrD+/g7e5XLhHFEdK/yRtZA88ySeP</vt:lpwstr>
  </property>
  <property fmtid="{D5CDD505-2E9C-101B-9397-08002B2CF9AE}" pid="53" name="x1ye=55">
    <vt:lpwstr>vBU5ow4j1ajLzLsIjSDiUFHOd9SePZm5cBykaN/yo84y06MGrtc//TJU4vCxfB4yS46mjh6eMjPIezuSWI11vV9P8lJ5Ez90FtyCgtZsrU2XxCnrd2AR6YrTpRnm5EwNFNntFLL58+/Qfm9g9bcbxZO4Zraf+KSFqGT6mxN8GyYaJTo/zRCZPodHqqg9VbnzyoAh/qeUIkaEOhW5eA3gAhiljezNdzWY5AF6G6IBf6JSh34OWEx8UrO62ul5Ltf</vt:lpwstr>
  </property>
  <property fmtid="{D5CDD505-2E9C-101B-9397-08002B2CF9AE}" pid="54" name="x1ye=56">
    <vt:lpwstr>1REtv5m9c99Z7WTokrgFiQlNBhfJ5tuwOQgr27AxeITwIC4MqPj8REmxuyk423DCdHZRHNsZnHjUO9ihIQa3IScyXvgAT8or0f4WaYlJvOtHPN3VaYzKs7PU4ifohWI3BxtLq9j/31x/pGTWitlwR0TGcdlPpGDZ9WrdSaMuXwuKgVsGm0YObKtnjLrHEt+64C5PzTO/pN19+4cbYJ9NWS+eoZmMUmw7fyG/uDZxukwW0TeK95v3pfUHkTzIOX/</vt:lpwstr>
  </property>
  <property fmtid="{D5CDD505-2E9C-101B-9397-08002B2CF9AE}" pid="55" name="x1ye=57">
    <vt:lpwstr>xMRRY3sUu3wjcdMBG/ZhZsIiXq9IwuGhtSjGVjLlN6SNvzw8MH5m4nQtlPdFD7/fUwY+8QnC/vnEWTb3MEj5dEeau5AH2Wo96gFVEK0+UU7Kj6vSy5DPHfFzopRcjRSLFuhj9htidAV4jTxPEjbR+uI5mtzA4NVf0hoQn5Vf+pfOyCs3zhx4ZSf6ACZTvSTArFEoCVkijIWUJP6fLp6Vb90JU8/XtoT4ddgwZZOB1Go7TkEYHZreJfqngodUpez</vt:lpwstr>
  </property>
  <property fmtid="{D5CDD505-2E9C-101B-9397-08002B2CF9AE}" pid="56" name="x1ye=58">
    <vt:lpwstr>+zPCTApMh6JtHjIFSjdqB670ZFKmACTV+9XzSRRxfT32pT0OtiBcvNGDiU1F+D0mejJqRVub5AWVdxEqx+NawP0v//cQ+uBgpBGAx0tNe1Q8KyuloPfFpq/jDPPStz86bUDHoWLXI3AEppTNpJjGvmXFtAtNOIp4kZ0ke7TG6hKOEabvqDTo/J/VEISHxq7HJORrwRFsYq0E5alkZlJHiXfP28s/ErdWxpMfykSMxLmROrLRtw9Vl4XTUSSLVxh</vt:lpwstr>
  </property>
  <property fmtid="{D5CDD505-2E9C-101B-9397-08002B2CF9AE}" pid="57" name="x1ye=59">
    <vt:lpwstr>AZ36LDNYuDP0QhZDhWMLqgh/Pkh+TtVPuM6WEX9yjyUPyqynMwYamvrG6MSvFRpRX/YgcDzE1Wm3tF8J8n4q/EZ7c7iRkYP0BbHSr43I+3VnC3h1QDt/qVsiaPEFAONucd7T+acoZiQG/kXYD7vHslTqTxMVtiVF4sGK8TmgWc8CV9JoNE2jaVXDxBlxeZQureuUWAaZcHe4I+hSDjtET8/OKyYNpq8XDtSMUbNzSiY4a1+ghBBJrt7hw8/jCj4</vt:lpwstr>
  </property>
  <property fmtid="{D5CDD505-2E9C-101B-9397-08002B2CF9AE}" pid="58" name="x1ye=6">
    <vt:lpwstr>jXvfnmRzdzavVOZM+RlkbtWqocFMp5ade9q5Kg0yO0ErTtY9xXk/TGfFkFqULSZNi6PdQ4w5zRx8jRVqEUy7CJDYexIRxSXTmG40UbjWwwNuais8IywgnTs3LXPah7yiqWB3fdZGha6V53jHpZ7DlzDRlSxf4KHz7yjt761wjcOZu6Aly2gcDmDh9sAJlQBU0akea+5blH6fyE6rUel1wacG28pU4tdg7EsPHWhgTw1PYITaGGzpunkl42YgVGd</vt:lpwstr>
  </property>
  <property fmtid="{D5CDD505-2E9C-101B-9397-08002B2CF9AE}" pid="59" name="x1ye=60">
    <vt:lpwstr>2Xl/rDvSwkBYpz72QMeSeHRZ/yex0Xt5/o2PQrUPHchmCd6s6dFa0MMLHSv6kCgusQ9X3qeYYMwOyXwK/YDVGu0piUXfKiO6jGO5n151WP9hK4V/JVqd27yQwZLQkbD/XU5GOAwsLj7tJzhjKBYSR3Mq9VArOm0/K6xrdIjnzc+3EqhFQoFZ1OdtZSX6M9EtYNJbJ8L4hLvCCc86wdM/a6YjvuiyWR6Fzy6qHAIWoDrdS0ULXhKJDCpawobTNnp</vt:lpwstr>
  </property>
  <property fmtid="{D5CDD505-2E9C-101B-9397-08002B2CF9AE}" pid="60" name="x1ye=61">
    <vt:lpwstr>vS++WLZDoH+RpYRbkC7j2vNT5jzP7yHHaq1eJQ34hGSj7PS6cHY9BiB9L+GjCaBKeBl+drXh6M1gzIi5Ef7taYN5Us6LfY/dA0lHQ4FyWPZRkN5YrG/qLMRPTeYt89QzjvK/Q7/CLdeEUipSOBoYJmBHHuezHFZXWvTn82uEaAvjamCrVOiWo7cwwocCRQDOVB4GtdbZU4a9rbq5W/TkyUCPtBoSg59LzfjZ83v9/UKfIKxax4mMQZukC11ljdf</vt:lpwstr>
  </property>
  <property fmtid="{D5CDD505-2E9C-101B-9397-08002B2CF9AE}" pid="61" name="x1ye=62">
    <vt:lpwstr>uL8M0lPCuZS2ng0YWeOoRdYibbApFU3B3TWKz/RcZowDHAdBH9ZBzcfffIEKLcWCZCvEqUA5UFmTWw9Uq9Acw3kMmfilH6fiMeTR6tK/GIV4yXbMDa5vP0tuE5UdQ2brVCrb1V3HKEeJO5RmpgbPSdsh5l8btuA2LcLSGEGl2cya1XJSNiAiPMlgL29sD0+ikJewPIoGwQ6bSLX0XpWkqSKi/vEdtg04eJi3KSWxI5kbOaFkm72R+qumoNa4xhT</vt:lpwstr>
  </property>
  <property fmtid="{D5CDD505-2E9C-101B-9397-08002B2CF9AE}" pid="62" name="x1ye=63">
    <vt:lpwstr>NsjDKU2/I8u9TpdkKsQDnekiDpMRMO4Pnf/GB+Oo5g5plyf2Z6jH0iJk9gko5KQyBOQ/hRzD/rpFMAei4FRpsnThf7IdBaZmMudtJjhymWmYrqDxEjmqvxzOT+MeTICE8Q2Su8PiX5EiPLlA0j7IHFEOT8we0vBEPrjE2Dao+vaUreaLnXiTpPxGhjB68s7VduwnxSy5v5Bqa5aND4OfxV94KSuywipFu6nd2TVBMGQ/ulHRvyKnb/hAILBNI7f</vt:lpwstr>
  </property>
  <property fmtid="{D5CDD505-2E9C-101B-9397-08002B2CF9AE}" pid="63" name="x1ye=64">
    <vt:lpwstr>vwUhZSMX6RJ4JH8itKREdsBqVfJ2wSDmN596WCvUjIBOJSme1fHuNwxJymyeCh0UaGhdI45lnA7lZLvMPPxwxSm4M49irY0XG1knIj1gPIQTprkbDyhZKGN3ZfuNqafuKvLblpwkQLS+WhSe479xZZqsjDrjRznNBsgfn16vTh9FPIvH8mAMGngcqR/zr7AC9/30w0QRKi5qrx299vAaJ2wo4RS1jy8rA2gGiBSwqKfH/huZldiKQCvqP+lCBOk</vt:lpwstr>
  </property>
  <property fmtid="{D5CDD505-2E9C-101B-9397-08002B2CF9AE}" pid="64" name="x1ye=65">
    <vt:lpwstr>5tC8OstWEHFm8zWH+PYEL4enMC1VWqDcJ0b16Emr+srrC+PqPbtBIU79Cz+9OsRJU0f35mVcBWmKEB4b7qDZlZfUIvzJPZwF7Jbtdxev1kXLQU/3+0EnD+Z1X8Hd1fTiX6Z58W6D0pqqMcTDP3Nfw3dSKMLjGuBN7BBLyoedlg3k2y2pzoxtVASUbcgVPewdGm7+fn7Fyv/0GIYcCxRrLfgj9rvFUZEHbOn6ytfxK7HmXb25MPBP6271vfkrF3m</vt:lpwstr>
  </property>
  <property fmtid="{D5CDD505-2E9C-101B-9397-08002B2CF9AE}" pid="65" name="x1ye=66">
    <vt:lpwstr>kDpJE/OWjscaRSh3a/20cc7d4z0fDx9lCCGoubPxhDFb6kF4T+/J3mqDU0xj+9+hzoLjkjfhlmSVECa4+t3Dqs0Q3Je15nIQo39/c3RBMZUelX7QwJu3lJmG+XO+Q6uppa+R1mO68hOL+puurXHV7f8n5+St/0U9dUiHF6lf2r2KyVZQUCKPhBBLgFL0AWW9whQxd3//rHzSeZqqnu01XAvSP4M5aFBHc2qgoIHCWLWZr3DbsoR3mFXiLtkTcJs</vt:lpwstr>
  </property>
  <property fmtid="{D5CDD505-2E9C-101B-9397-08002B2CF9AE}" pid="66" name="x1ye=67">
    <vt:lpwstr>JtDSHKkx6cDp/j1jQEeiQl2o4pspGurNv0iYHgzyBvbzFNLaYgjV5Ml2qn0TpKKAwNgItQFFAO+FSm4Nhsq/hbLv5oDDd/ewhTSqejrF9P4JPnqaNIxE5dJqQseetLfis78u0ox7NALKtya/sXpJuMzsd+KGB3sW1ergflcCsqcLYNSzB1A+mmDzDQIojYZZzTeTDWLoM0/nutF/N7+SO2tf/8sM4ODSykTnc88ZpYZx88qVsg6cJGUyW8UkYyS</vt:lpwstr>
  </property>
  <property fmtid="{D5CDD505-2E9C-101B-9397-08002B2CF9AE}" pid="67" name="x1ye=68">
    <vt:lpwstr>BRsDzO6GZFihtV732EpuyTAWKVDl9YYRwrRHMEHonwXYMhx6/FIiFHyx5VsD4aOZGrG7fXxAqA4G22TqgDjzjvQI0QIIKGPBoF+cM7GJKGQ0qfU+UyY99x5g2aRvR2kTZFt/w+cHCvPkSIXuUFpSMzdbK1+OBza7gfb8WOiaTMP1ofJapXdC+wyw0JUdtHxt4rDnci4lSh6UTM4SRU1HX0+Q16lYpAnGnZhYB2fFPkqdLlq+/NulhatGG3dHDcW</vt:lpwstr>
  </property>
  <property fmtid="{D5CDD505-2E9C-101B-9397-08002B2CF9AE}" pid="68" name="x1ye=69">
    <vt:lpwstr>413ukcwLxs0sUxR/lLrv5xaXjW6nxhHOOz9/MJVpHz/NbCbr7z9uY8bfHWl22QlSPAzXHsf5VzGkYQmfy2GYOTGrJH37TfZR4HebmyUVezQ+ZpPdNT0+oNEvyaLlnX4KMpEMlPro3Q0bcYqKgFFFjjyg5rxSClc7NX/6QwfaK69Lldfemp2hzYoDo1VR77x3A1eO65pYCCigJKbtZg0AhH78QuY3J0MCT7m2YWe3bghJZXoGWSO0wM96KmuEvK+</vt:lpwstr>
  </property>
  <property fmtid="{D5CDD505-2E9C-101B-9397-08002B2CF9AE}" pid="69" name="x1ye=7">
    <vt:lpwstr>oas1Kc2KvxFWF2eFP0+/gIgfY39VX8aWTGg1gprivBXxAtxfmO24zhudQq65jcvvWFwC3DNNOqbf0WAKoZ0advn1LgYoO+sAjwg42YjhmWuIy6bChylIE/pWplgnx7SzlCUV2ACGesntbUMzKveDmOfqfWpW1Ev4zJ7J4IWDmK4rmJ3FTZEyCSngpKraxGv8NeLHlwZzN0WCfdnT71V/cjghP+i4XvKX4+YuJK1Vz8AGnk0ZJvyUSBYZI0WRAnU</vt:lpwstr>
  </property>
  <property fmtid="{D5CDD505-2E9C-101B-9397-08002B2CF9AE}" pid="70" name="x1ye=70">
    <vt:lpwstr>2eVXlwdbfelGCNeXgrVksXf3A123VcVy7baQh/v5XjF+1/NM3HnUp7R9n4vm3iZ2FCjM3LEoLLzz2Cnjg0TfjCXio/p7QDWeNVCRqpXL2v4zMgNLBqntbjBFYwxo3NAnqekbjocBHP/eYsIFLMM1sdiyt84GBMPGSZsogPstZ4MCq1+sct4+8YUdsGnZscCkggpX2+QVUQW1oeZEId7JwSEt+vQcjhiWc7dT0wimTtOqEBMfV5A4KOOERXtQv2a</vt:lpwstr>
  </property>
  <property fmtid="{D5CDD505-2E9C-101B-9397-08002B2CF9AE}" pid="71" name="x1ye=71">
    <vt:lpwstr>3Blg0fkuFTevloNWhZoZltoGsYO9IXYIRuSmnbjxUIBvsKGynCVDrMhwjb+ZLxsaHo8cp88+1zi6Mm5seFgxChAQaajpgaKma9KpI/kzbi89ER9/gM7vLWfpFMcukN6ME2VpApZCpGsw9mKqI27nfMkVHzK3XyDsUNC++KiRJq0p3HEkmk8ZK3BL7h86/eQXqvvxSxToitc1uoFebpCDAD+Gx921jcrW36/akNVwk3OLNrFSN9vkXcImIskbQ3a</vt:lpwstr>
  </property>
  <property fmtid="{D5CDD505-2E9C-101B-9397-08002B2CF9AE}" pid="72" name="x1ye=72">
    <vt:lpwstr>L3PEOyd3Uy1tL7Od4SKrjHD7npxDldDZjVvKHw07RYfeh8JMlGXFuqbIthmQ3OVHVzwxg5ZNfCKMeubMl9Ukq/waMXFB11APdmhOD+S7vixfXRXAmirfn5nGMKqxw1c1fJm7wwl9t6YSXUsYiTTuPVTy+DBCh9zf52meciaZPR53iBoQ701pFNATwbhmIOOqJnf4bvJrI/ipxBHAkm6fvpYrjCvxTu9LKIoz5EPApkDQHWsV/mqbbfI25HVfyc+</vt:lpwstr>
  </property>
  <property fmtid="{D5CDD505-2E9C-101B-9397-08002B2CF9AE}" pid="73" name="x1ye=73">
    <vt:lpwstr>oGw4TQsdlWhEvS6SG9N76UAnFIb9HCkAxovcdCklz4kWiV08WVL3xiPyKKX/I+RNOQyopWSgQAs77s7SdXHhGCFyTwYjZiLomLHzoJ7fWxvV9kc5hZyJjdiL0x11C0xdmNmlsLx6Eu2/6I5Ar56IDlN6jeG67UP29o2Wa3HfSkJuTJ8v2mLESC3Bm+58SdNrTx1w0uCGOIQH1hSOTYfTutrosZ7QSNne13JVbh4kH45gkn5aND1xy5l9UC5Js4j</vt:lpwstr>
  </property>
  <property fmtid="{D5CDD505-2E9C-101B-9397-08002B2CF9AE}" pid="74" name="x1ye=74">
    <vt:lpwstr>bzln2ahd5kQEMYK4u4qeDge+7OLoqIL61heC2FMBifZHipC/WfHEFL3gYf/gHecPJSZUSe4yH4AMKJRPGhzf+ZdohZp12HjFUKAO6F+somt+UMpNmHX1yj0KzI44YcD6AfP9MwcVTU+xUBx4Jbshxnyti0FS2dydYZZxeDwqEyA8N4f8XK2MXoGj///gOncCrsjEkAAA==</vt:lpwstr>
  </property>
  <property fmtid="{D5CDD505-2E9C-101B-9397-08002B2CF9AE}" pid="75" name="x1ye=8">
    <vt:lpwstr>7CiCayf8bvpw9HMu++RvAB9oNDgDYjsKheNrNhssoKNVZjX7h2qFUlKS/LqNfvzu4PMUef2UyxOECRMGlXQfcXhIl7IiDK1HIUkKUK5ZJOC4rZPs0bXr2zKUAjZMkh7AOjOz1DDCji+IugsGdKs62t9/Y/D1aO3Vs/+X32E4iiOqqU/jDrEgO871SYvJdudUTdNXLsvXLMMkSyZvhmEAgR+yk8cl4OLojA/aRRpUIy28amZ3AM+zo8xeJGtvDmO</vt:lpwstr>
  </property>
  <property fmtid="{D5CDD505-2E9C-101B-9397-08002B2CF9AE}" pid="76" name="x1ye=9">
    <vt:lpwstr>mayKYB2we1w4hSPQk32NUa7EN7vocMEmIoNe5xpE5VUjsYVj28Jnaj4TNOG117t0cxYOKKZ9pX9ynyVOFdvBgBVACmkZcnTQEeiGu0nBRHo+xzLm9YhJg4l+LegxJGvdtihC3DCt+F/5EnOyYD2TA8wu4aqcWExCb/E2rfzp/3cnX9bC2h9vYp3BTeXM/YICR8IFA4I9omAzM2yPe+5FWMkVRalJ4JEVEzGGLUO0TOw4LCMoSCU6mLkKJsNbs7F</vt:lpwstr>
  </property>
</Properties>
</file>